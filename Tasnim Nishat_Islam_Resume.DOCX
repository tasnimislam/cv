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3680"/>
        <w:gridCol w:w="8560"/>
      </w:tblGrid>
      <w:tr w:rsidR="00014CAE">
        <w:trPr>
          <w:trHeight w:val="15200"/>
          <w:tblCellSpacing w:w="0" w:type="dxa"/>
        </w:trPr>
        <w:tc>
          <w:tcPr>
            <w:tcW w:w="3680" w:type="dxa"/>
            <w:shd w:val="clear" w:color="auto" w:fill="0187DE"/>
            <w:noWrap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014CAE" w:rsidRDefault="00C639DD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:rsidR="00014CAE" w:rsidRDefault="000F47DF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drawing>
                <wp:inline distT="0" distB="0" distL="0" distR="0">
                  <wp:extent cx="1392959" cy="1280160"/>
                  <wp:effectExtent l="19050" t="0" r="0" b="0"/>
                  <wp:docPr id="6" name="Picture 5" descr="manami tobr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nami tobra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786" cy="127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4CAE" w:rsidRPr="00811880" w:rsidRDefault="00706D7E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sz w:val="32"/>
                <w:u w:val="single"/>
                <w:shd w:val="clear" w:color="auto" w:fill="auto"/>
              </w:rPr>
            </w:pPr>
            <w:r w:rsidRPr="00811880">
              <w:rPr>
                <w:rStyle w:val="divdocumentleft-box"/>
                <w:rFonts w:ascii="Century Gothic" w:eastAsia="Century Gothic" w:hAnsi="Century Gothic" w:cs="Century Gothic"/>
                <w:b/>
                <w:sz w:val="32"/>
                <w:u w:val="single"/>
                <w:shd w:val="clear" w:color="auto" w:fill="auto"/>
              </w:rPr>
              <w:t xml:space="preserve">Tasnim </w:t>
            </w:r>
            <w:r w:rsidR="000F47DF" w:rsidRPr="00811880">
              <w:rPr>
                <w:rStyle w:val="divdocumentleft-box"/>
                <w:rFonts w:ascii="Century Gothic" w:eastAsia="Century Gothic" w:hAnsi="Century Gothic" w:cs="Century Gothic"/>
                <w:b/>
                <w:sz w:val="32"/>
                <w:u w:val="single"/>
                <w:shd w:val="clear" w:color="auto" w:fill="auto"/>
              </w:rPr>
              <w:t>Nishat Is</w:t>
            </w:r>
            <w:r w:rsidR="00811880">
              <w:rPr>
                <w:rStyle w:val="divdocumentleft-box"/>
                <w:rFonts w:ascii="Century Gothic" w:eastAsia="Century Gothic" w:hAnsi="Century Gothic" w:cs="Century Gothic"/>
                <w:b/>
                <w:sz w:val="32"/>
                <w:u w:val="single"/>
                <w:shd w:val="clear" w:color="auto" w:fill="auto"/>
              </w:rPr>
              <w:t>l</w:t>
            </w:r>
            <w:r w:rsidR="000F47DF" w:rsidRPr="00811880">
              <w:rPr>
                <w:rStyle w:val="divdocumentleft-box"/>
                <w:rFonts w:ascii="Century Gothic" w:eastAsia="Century Gothic" w:hAnsi="Century Gothic" w:cs="Century Gothic"/>
                <w:b/>
                <w:sz w:val="32"/>
                <w:u w:val="single"/>
                <w:shd w:val="clear" w:color="auto" w:fill="auto"/>
              </w:rPr>
              <w:t>am</w:t>
            </w:r>
            <w:r w:rsidR="00C639DD" w:rsidRPr="00811880">
              <w:rPr>
                <w:rStyle w:val="divdocumentleft-box"/>
                <w:rFonts w:ascii="Century Gothic" w:eastAsia="Century Gothic" w:hAnsi="Century Gothic" w:cs="Century Gothic"/>
                <w:b/>
                <w:sz w:val="32"/>
                <w:u w:val="single"/>
                <w:shd w:val="clear" w:color="auto" w:fill="auto"/>
              </w:rPr>
              <w:t xml:space="preserve"> </w:t>
            </w:r>
          </w:p>
          <w:p w:rsidR="00014CAE" w:rsidRPr="00811880" w:rsidRDefault="00C639DD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b/>
                <w:sz w:val="16"/>
                <w:szCs w:val="14"/>
                <w:u w:val="single"/>
                <w:shd w:val="clear" w:color="auto" w:fill="auto"/>
              </w:rPr>
            </w:pPr>
            <w:r w:rsidRPr="00811880">
              <w:rPr>
                <w:rStyle w:val="divdocumentleft-box"/>
                <w:rFonts w:ascii="Century Gothic" w:eastAsia="Century Gothic" w:hAnsi="Century Gothic" w:cs="Century Gothic"/>
                <w:b/>
                <w:sz w:val="16"/>
                <w:szCs w:val="14"/>
                <w:u w:val="single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680"/>
            </w:tblGrid>
            <w:tr w:rsidR="00014CAE">
              <w:trPr>
                <w:tblCellSpacing w:w="0" w:type="dxa"/>
              </w:trPr>
              <w:tc>
                <w:tcPr>
                  <w:tcW w:w="5000" w:type="pct"/>
                  <w:shd w:val="clear" w:color="auto" w:fill="016CB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014CAE" w:rsidRDefault="00C639DD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:rsidR="00014CAE" w:rsidRDefault="00C639DD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:rsidR="00014CAE" w:rsidRDefault="00C639DD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Address </w:t>
            </w:r>
          </w:p>
          <w:p w:rsidR="00014CAE" w:rsidRDefault="008118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824, Block F, Afroza Begum Sarak, Bashundhara R/A, Dhaka </w:t>
            </w:r>
            <w:r w:rsidR="00C639DD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1229</w:t>
            </w:r>
          </w:p>
          <w:p w:rsidR="00014CAE" w:rsidRDefault="00C639DD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Phone </w:t>
            </w:r>
          </w:p>
          <w:p w:rsidR="00014CAE" w:rsidRDefault="00C639DD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+0081868529931</w:t>
            </w:r>
          </w:p>
          <w:p w:rsidR="00014CAE" w:rsidRDefault="00C639DD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E-mail </w:t>
            </w:r>
          </w:p>
          <w:p w:rsidR="00014CAE" w:rsidRDefault="00C639DD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tasnimislam1999@gmail.com</w:t>
            </w:r>
          </w:p>
          <w:p w:rsidR="00014CAE" w:rsidRDefault="00C639DD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LinkedIn</w:t>
            </w:r>
          </w:p>
          <w:p w:rsidR="00014CAE" w:rsidRDefault="00C639DD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https://www.linkedin.com/in/tasnimislam123/</w:t>
            </w:r>
          </w:p>
          <w:p w:rsidR="00014CAE" w:rsidRDefault="007078B8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Kaggle</w:t>
            </w:r>
          </w:p>
          <w:p w:rsidR="00014CAE" w:rsidRPr="007078B8" w:rsidRDefault="007078B8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  <w:shd w:val="clear" w:color="auto" w:fill="auto"/>
              </w:rPr>
            </w:pPr>
            <w:hyperlink r:id="rId6" w:history="1">
              <w:r w:rsidRPr="007078B8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22"/>
                  <w:szCs w:val="22"/>
                </w:rPr>
                <w:t>https://www.kaggle.com/tasnimnishatislam</w:t>
              </w:r>
            </w:hyperlink>
          </w:p>
          <w:p w:rsidR="007078B8" w:rsidRDefault="007078B8" w:rsidP="007078B8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GitHub</w:t>
            </w:r>
          </w:p>
          <w:p w:rsidR="007078B8" w:rsidRPr="007078B8" w:rsidRDefault="007078B8" w:rsidP="007078B8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  <w:shd w:val="clear" w:color="auto" w:fill="auto"/>
              </w:rPr>
            </w:pPr>
            <w:hyperlink r:id="rId7" w:history="1">
              <w:r w:rsidRPr="007078B8">
                <w:rPr>
                  <w:rStyle w:val="Hyperlink"/>
                  <w:color w:val="FFFFFF" w:themeColor="background1"/>
                </w:rPr>
                <w:t>https://github.com/tasnimislam</w:t>
              </w:r>
            </w:hyperlink>
          </w:p>
          <w:p w:rsidR="007078B8" w:rsidRDefault="007078B8" w:rsidP="007078B8">
            <w:pPr>
              <w:pStyle w:val="div"/>
              <w:spacing w:after="100"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:rsidR="00014CAE" w:rsidRDefault="00C639DD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680"/>
            </w:tblGrid>
            <w:tr w:rsidR="00014CAE">
              <w:trPr>
                <w:tblCellSpacing w:w="0" w:type="dxa"/>
              </w:trPr>
              <w:tc>
                <w:tcPr>
                  <w:tcW w:w="5000" w:type="pct"/>
                  <w:shd w:val="clear" w:color="auto" w:fill="016CB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014CAE" w:rsidRDefault="00C639DD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:rsidR="00014CAE" w:rsidRDefault="00C639DD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:rsidR="00014CAE" w:rsidRDefault="00C639DD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Learning: SQL, R, 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SPSS</w:t>
            </w:r>
            <w:r w:rsidR="000F47DF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 F#</w:t>
            </w:r>
          </w:p>
          <w:p w:rsidR="00014CAE" w:rsidRDefault="00C639DD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2127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4CAE" w:rsidRDefault="00C639DD">
            <w:pPr>
              <w:pStyle w:val="divdocumentleft-boxsinglecolumn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Computational Programming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</w:p>
          <w:p w:rsidR="00014CAE" w:rsidRDefault="00C639DD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2805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4CAE" w:rsidRDefault="00C639DD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Website and App Designing</w:t>
            </w:r>
          </w:p>
          <w:p w:rsidR="00014CAE" w:rsidRDefault="00C639DD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82617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4CAE" w:rsidRDefault="00C639DD">
            <w:pPr>
              <w:pStyle w:val="divdocumentleft-boxsinglecolumn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Data Science Enthusiast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</w:p>
          <w:p w:rsidR="00014CAE" w:rsidRDefault="00C639DD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411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4CAE" w:rsidRDefault="00C639DD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Softwares: MIcrosoft Office, Autocad, Adobe Photoshop, Adobe Illustrator, Sketchup, Adobe Photoshop, LightRoom, Adobe Illustrator, Autocad, MIcrosoft Office, Google</w:t>
            </w:r>
          </w:p>
          <w:p w:rsidR="00014CAE" w:rsidRDefault="00C639DD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963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4CAE" w:rsidRDefault="00C639DD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Programming Language: Python, C, C++, MATLAB, Octave</w:t>
            </w:r>
            <w:r w:rsidR="000F47DF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, Java, JavaScript, Kotlin, HTML, 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CSS</w:t>
            </w:r>
          </w:p>
          <w:p w:rsidR="00014CAE" w:rsidRDefault="00C639DD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2303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4CAE" w:rsidRDefault="00014CAE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noWrap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014CAE" w:rsidRDefault="00C639DD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:rsidR="00706D7E" w:rsidRDefault="00C639DD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I am a Data Science Enthusiast, studying in Electrical </w:t>
            </w:r>
          </w:p>
          <w:p w:rsidR="00706D7E" w:rsidRDefault="00C639DD" w:rsidP="00706D7E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Engineering. 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I also keep interest on competitive </w:t>
            </w:r>
          </w:p>
          <w:p w:rsidR="00014CAE" w:rsidRDefault="00C639DD" w:rsidP="00706D7E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programming and learning new programming knowledge</w:t>
            </w:r>
          </w:p>
          <w:p w:rsidR="00014CAE" w:rsidRDefault="00C639DD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 w:rsidR="00014CAE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014CAE" w:rsidRDefault="00C639DD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:rsidR="00014CAE" w:rsidRDefault="00C639DD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014CAE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014CAE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Image 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Classification</w:t>
                  </w:r>
                </w:p>
                <w:p w:rsidR="00014CAE" w:rsidRDefault="00C639DD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Knowledge On CNN, ML5, YOLO, ResNet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Participating on</w:t>
                  </w:r>
                  <w:r w:rsidR="002440E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GLOBAL WHEAT DETECTION CHALLENGE -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https://www.kaggle.com/c/global-wheat-detection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Participating on </w:t>
                  </w:r>
                  <w:r w:rsidR="002440E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PROSTATE CANCER CHALLENGE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https://www.kaggle.com/c/prostate-cancer-grade-assessment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Participating on </w:t>
                  </w:r>
                  <w:r w:rsidR="008118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ALASKA2</w:t>
                  </w:r>
                  <w:r w:rsidR="002440E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IMAGE STEGANALYSIS -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https://www.kaggle.com/c/alaska2-image-steganalysis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Image </w:t>
                  </w:r>
                  <w:r w:rsidR="002440E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classification using Javascript with ML5 -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https://www.linkedin.com/posts/tasnimislam123_kaggle-dailycodingchallenge-machinelearning-activity-6679127436879376384-ZRCu</w:t>
                  </w:r>
                </w:p>
              </w:tc>
            </w:tr>
          </w:tbl>
          <w:p w:rsidR="00014CAE" w:rsidRDefault="00014CAE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014CAE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014CAE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Visualization Skills</w:t>
                  </w:r>
                </w:p>
                <w:p w:rsidR="00014CAE" w:rsidRDefault="00C639DD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Worked With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Matplotlib, Opencv, Plotly, Seaborn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Https://www.kaggle.com/tasnimnishatislam/bangladesh-online-survey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Https://www.kaggle.com/tasnimnishatislam/covid-19-bangladesh</w:t>
                  </w:r>
                </w:p>
              </w:tc>
            </w:tr>
          </w:tbl>
          <w:p w:rsidR="00014CAE" w:rsidRDefault="00014CAE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014CAE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014CAE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Natural Language Processing</w:t>
                  </w:r>
                </w:p>
                <w:p w:rsidR="00014CAE" w:rsidRDefault="00C639DD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Knowldege On WordCloud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Participated in </w:t>
                  </w:r>
                  <w:r w:rsidR="002440E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JIGSAW MULTILINGUAL CLASSIFICATION CHALLENGE</w:t>
                  </w:r>
                  <w:r w:rsidR="00706D7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 w:rsidR="002440E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https://www.kaggle.com/c/jigsaw-multilingual-toxic-comment-classification and scored top 69%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Currently working on </w:t>
                  </w:r>
                  <w:r w:rsidR="00706D7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QUORA INSINCERE QUESTIONS CLASSIFICATION -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https://www.kaggle.com/c/quora-insincere-questions-classification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Have a fair share of knowledge on RoBERTa, BERT, XGBOOST</w:t>
                  </w:r>
                </w:p>
              </w:tc>
            </w:tr>
          </w:tbl>
          <w:p w:rsidR="00014CAE" w:rsidRDefault="00014CAE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014CAE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014CAE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06D7E" w:rsidRDefault="00706D7E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</w:p>
                <w:p w:rsidR="00C639DD" w:rsidRDefault="00C639DD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</w:p>
                <w:p w:rsidR="00014CAE" w:rsidRDefault="00C639DD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Interest in 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Competitive Programming</w:t>
                  </w:r>
                </w:p>
                <w:p w:rsidR="00014CAE" w:rsidRDefault="00C639DD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Knowledge On Data Structure, Learning Algorithm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Https://www.hackerrank.com/tasnimislam1999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Https://codeforces.com/profile/tasnimislam1999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Https://www.hackerrank.com/certificates/e4b83766ef13</w:t>
                  </w:r>
                </w:p>
              </w:tc>
            </w:tr>
          </w:tbl>
          <w:p w:rsidR="00014CAE" w:rsidRDefault="00C639DD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 w:rsidR="00014CAE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014CAE" w:rsidRDefault="00C639DD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:rsidR="00014CAE" w:rsidRDefault="00C639DD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014CAE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Electrical And Electronics Engineering</w:t>
                  </w:r>
                </w:p>
                <w:p w:rsidR="00014CAE" w:rsidRDefault="002440E2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Bangladesh University of Engineering and Technology</w:t>
                  </w:r>
                  <w:r w:rsidR="00C639DD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 w:rsidR="00C639DD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Dhaka, Bangdadesh</w:t>
                  </w:r>
                  <w:r w:rsidR="00C639DD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Elected to </w:t>
                  </w:r>
                  <w:r w:rsidR="002440E2">
                    <w:rPr>
                      <w:rStyle w:val="divdocumentright-boxdatetablesinglecolumn"/>
                      <w:rFonts w:ascii="Century Gothic" w:eastAsia="Century Gothic" w:hAnsi="Century Gothic" w:cs="Century Gothic"/>
                      <w:spacing w:val="4"/>
                      <w:sz w:val="22"/>
                      <w:szCs w:val="22"/>
                    </w:rPr>
                    <w:t>WebMaster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 xml:space="preserve"> </w:t>
                  </w:r>
                  <w:r w:rsidR="00706D7E">
                    <w:rPr>
                      <w:rStyle w:val="divdocumentright-boxdatetablesinglecolumn"/>
                      <w:rFonts w:eastAsia="Century Gothic"/>
                      <w:color w:val="343434"/>
                    </w:rPr>
                    <w:t xml:space="preserve">at </w:t>
                  </w:r>
                  <w:r w:rsidRPr="002440E2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2"/>
                      <w:szCs w:val="22"/>
                    </w:rPr>
                    <w:t>IEEE EDS BUET Student Branch Chapter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 2019-20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Member of 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BUET Photographic Society - BUETPS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Elected to Photography executive at 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IEEE BUET 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Student Branch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 2019-20</w:t>
                  </w:r>
                </w:p>
                <w:p w:rsidR="00014CAE" w:rsidRDefault="00C639DD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Elected to Assistant Publicity Secretary at </w:t>
                  </w: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BUET Robotics Society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 2019-20</w:t>
                  </w:r>
                </w:p>
              </w:tc>
            </w:tr>
          </w:tbl>
          <w:p w:rsidR="00014CAE" w:rsidRDefault="00014CAE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014CAE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2017-10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Higher Secondary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Science</w:t>
                  </w:r>
                </w:p>
                <w:p w:rsidR="00014CAE" w:rsidRDefault="00C639DD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Holy Cross College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Tejgaon, Dhaka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:rsidR="00014CAE" w:rsidRDefault="00014CAE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 w:rsidR="00014CAE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2005-02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2015-04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014CAE" w:rsidRDefault="00C639DD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Secondary School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Science </w:t>
                  </w:r>
                </w:p>
                <w:p w:rsidR="00014CAE" w:rsidRDefault="00C639DD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Viqarunnisa Noon School And College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Bashundhara Residential Area, Dhaka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:rsidR="00014CAE" w:rsidRDefault="00014CAE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:rsidR="00014CAE" w:rsidRDefault="00C639DD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014CAE" w:rsidSect="00014CAE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AE776C7-CC8C-444A-B267-E3A3F044296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6D9170E5-D015-45CB-9242-5ACBFBC531C8}"/>
    <w:embedBold r:id="rId3" w:fontKey="{09BCFF5F-CE84-4222-B5B0-BA4A68B97B93}"/>
    <w:embedItalic r:id="rId4" w:fontKey="{03004C49-CFCE-476B-A102-43B633F38F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FE5167-4760-4976-B527-6F2C398F2FD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BC360AA-F4FD-4547-8B05-F19B23FAA35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18221D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DAA9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6221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3070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AEBE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9C6F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9808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A6A3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C4A3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DAB4B7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EEDF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5CB2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765D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58D2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C087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5AC5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D629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CEC9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34644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3A8D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CC22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64DE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8EE5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A80E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1275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2C9E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4EF1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B498B3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C4DA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8858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E8E9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6AA8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B0043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5636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0C74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5C75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9F0E6F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AE8B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A657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787B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DE66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6822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34B1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D4FA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DA25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14CAE"/>
    <w:rsid w:val="00014CAE"/>
    <w:rsid w:val="000F47DF"/>
    <w:rsid w:val="002440E2"/>
    <w:rsid w:val="00371029"/>
    <w:rsid w:val="00706D7E"/>
    <w:rsid w:val="007078B8"/>
    <w:rsid w:val="00811880"/>
    <w:rsid w:val="00C639DD"/>
    <w:rsid w:val="00EF5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ivdocumentleft-box">
    <w:name w:val="div_document_left-box"/>
    <w:basedOn w:val="DefaultParagraphFont"/>
    <w:rsid w:val="00014CAE"/>
    <w:rPr>
      <w:color w:val="FFFFFF"/>
      <w:shd w:val="clear" w:color="auto" w:fill="0187DE"/>
    </w:rPr>
  </w:style>
  <w:style w:type="paragraph" w:customStyle="1" w:styleId="divdocumentleft-boxsection">
    <w:name w:val="div_document_left-box_section"/>
    <w:basedOn w:val="Normal"/>
    <w:rsid w:val="00014CAE"/>
  </w:style>
  <w:style w:type="paragraph" w:customStyle="1" w:styleId="divdocumentleft-boxsectionnth-child1sectiongapdiv">
    <w:name w:val="div_document_left-box_section_nth-child(1)_sectiongapdiv"/>
    <w:basedOn w:val="Normal"/>
    <w:rsid w:val="00014CAE"/>
    <w:rPr>
      <w:vanish/>
    </w:rPr>
  </w:style>
  <w:style w:type="paragraph" w:customStyle="1" w:styleId="divdocumentdivparagraphfirstparagraph">
    <w:name w:val="div_document_div_paragraph_firstparagraph"/>
    <w:basedOn w:val="Normal"/>
    <w:rsid w:val="00014CAE"/>
  </w:style>
  <w:style w:type="paragraph" w:customStyle="1" w:styleId="divdocumentname">
    <w:name w:val="div_document_name"/>
    <w:basedOn w:val="Normal"/>
    <w:rsid w:val="00014CAE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sid w:val="00014CAE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sid w:val="00014CAE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rsid w:val="00014CAE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sid w:val="00014CAE"/>
    <w:rPr>
      <w:shd w:val="clear" w:color="auto" w:fill="0187DE"/>
    </w:rPr>
  </w:style>
  <w:style w:type="paragraph" w:customStyle="1" w:styleId="divdocumentleft-boxdivsectiontitleParagraph">
    <w:name w:val="div_document_left-box_div_sectiontitle Paragraph"/>
    <w:basedOn w:val="Normal"/>
    <w:rsid w:val="00014CAE"/>
    <w:pPr>
      <w:shd w:val="clear" w:color="auto" w:fill="0187DE"/>
    </w:pPr>
    <w:rPr>
      <w:shd w:val="clear" w:color="auto" w:fill="0187DE"/>
    </w:rPr>
  </w:style>
  <w:style w:type="table" w:customStyle="1" w:styleId="divdocumentleft-boxdivheading">
    <w:name w:val="div_document_left-box_div_heading"/>
    <w:basedOn w:val="TableNormal"/>
    <w:rsid w:val="00014C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ft-boxheadinggapdiv">
    <w:name w:val="left-box_headinggapdiv"/>
    <w:basedOn w:val="Normal"/>
    <w:rsid w:val="00014CAE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rsid w:val="00014CAE"/>
  </w:style>
  <w:style w:type="paragraph" w:customStyle="1" w:styleId="divdocumentaddresssinglecolumn">
    <w:name w:val="div_document_address_singlecolumn"/>
    <w:basedOn w:val="Normal"/>
    <w:rsid w:val="00014CAE"/>
    <w:rPr>
      <w:color w:val="FFFFFF"/>
    </w:rPr>
  </w:style>
  <w:style w:type="paragraph" w:customStyle="1" w:styleId="txtBold">
    <w:name w:val="txtBold"/>
    <w:basedOn w:val="Normal"/>
    <w:rsid w:val="00014CAE"/>
    <w:rPr>
      <w:b/>
      <w:bCs/>
    </w:rPr>
  </w:style>
  <w:style w:type="paragraph" w:customStyle="1" w:styleId="mt5">
    <w:name w:val="mt5"/>
    <w:basedOn w:val="Normal"/>
    <w:rsid w:val="00014CAE"/>
  </w:style>
  <w:style w:type="paragraph" w:customStyle="1" w:styleId="divdocumentsectiongapdiv">
    <w:name w:val="div_document_sectiongapdiv"/>
    <w:basedOn w:val="Normal"/>
    <w:rsid w:val="00014CAE"/>
    <w:pPr>
      <w:spacing w:line="400" w:lineRule="atLeast"/>
    </w:pPr>
  </w:style>
  <w:style w:type="paragraph" w:customStyle="1" w:styleId="divdocumentleft-boxsinglecolumn">
    <w:name w:val="div_document_left-box_singlecolumn"/>
    <w:basedOn w:val="Normal"/>
    <w:rsid w:val="00014CAE"/>
  </w:style>
  <w:style w:type="character" w:customStyle="1" w:styleId="singlecolumnspanpaddedlinenth-child1">
    <w:name w:val="singlecolumn_span_paddedline_nth-child(1)"/>
    <w:basedOn w:val="DefaultParagraphFont"/>
    <w:rsid w:val="00014CAE"/>
  </w:style>
  <w:style w:type="paragraph" w:customStyle="1" w:styleId="p">
    <w:name w:val="p"/>
    <w:basedOn w:val="Normal"/>
    <w:rsid w:val="00014CAE"/>
  </w:style>
  <w:style w:type="paragraph" w:customStyle="1" w:styleId="ratvcontainer">
    <w:name w:val="ratvcontainer"/>
    <w:basedOn w:val="Normal"/>
    <w:rsid w:val="00014CAE"/>
    <w:pPr>
      <w:spacing w:line="280" w:lineRule="atLeast"/>
    </w:pPr>
  </w:style>
  <w:style w:type="paragraph" w:customStyle="1" w:styleId="divdocumentsectionparagraph">
    <w:name w:val="div_document_section_paragraph"/>
    <w:basedOn w:val="Normal"/>
    <w:rsid w:val="00014CAE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rsid w:val="00014CAE"/>
    <w:pPr>
      <w:pBdr>
        <w:top w:val="none" w:sz="0" w:space="15" w:color="auto"/>
        <w:bottom w:val="none" w:sz="0" w:space="15" w:color="auto"/>
      </w:pBdr>
      <w:shd w:val="clear" w:color="auto" w:fill="0187DE"/>
    </w:pPr>
    <w:rPr>
      <w:color w:val="FFFFFF"/>
      <w:shd w:val="clear" w:color="auto" w:fill="0187DE"/>
    </w:rPr>
  </w:style>
  <w:style w:type="character" w:customStyle="1" w:styleId="divdocumentright-box">
    <w:name w:val="div_document_right-box"/>
    <w:basedOn w:val="DefaultParagraphFont"/>
    <w:rsid w:val="00014CAE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  <w:rsid w:val="00014CAE"/>
  </w:style>
  <w:style w:type="paragraph" w:customStyle="1" w:styleId="divdocumentright-boxsummaryparagraph">
    <w:name w:val="div_document_right-box_summary_paragraph"/>
    <w:basedOn w:val="Normal"/>
    <w:rsid w:val="00014CAE"/>
  </w:style>
  <w:style w:type="paragraph" w:customStyle="1" w:styleId="divdocumentright-boxsummaryparagraphsinglecolumn">
    <w:name w:val="div_document_right-box_summary_paragraph_singlecolumn"/>
    <w:basedOn w:val="Normal"/>
    <w:rsid w:val="00014CAE"/>
  </w:style>
  <w:style w:type="character" w:customStyle="1" w:styleId="divdocumentemptycell">
    <w:name w:val="div_document_emptycell"/>
    <w:basedOn w:val="DefaultParagraphFont"/>
    <w:rsid w:val="00014CAE"/>
  </w:style>
  <w:style w:type="paragraph" w:customStyle="1" w:styleId="divdocumentemptycellParagraph">
    <w:name w:val="div_document_emptycell Paragraph"/>
    <w:basedOn w:val="Normal"/>
    <w:rsid w:val="00014CAE"/>
  </w:style>
  <w:style w:type="character" w:customStyle="1" w:styleId="divdocumentright-boxpaddedlinedate-content">
    <w:name w:val="div_document_right-box_paddedline_date-content"/>
    <w:basedOn w:val="DefaultParagraphFont"/>
    <w:rsid w:val="00014CAE"/>
  </w:style>
  <w:style w:type="character" w:customStyle="1" w:styleId="divdocumentjobdates">
    <w:name w:val="div_document_jobdates"/>
    <w:basedOn w:val="DefaultParagraphFont"/>
    <w:rsid w:val="00014CAE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  <w:rsid w:val="00014CAE"/>
  </w:style>
  <w:style w:type="character" w:customStyle="1" w:styleId="divdocumentright-boxdatetablesinglecolumn">
    <w:name w:val="div_document_right-box_datetable_singlecolumn"/>
    <w:basedOn w:val="DefaultParagraphFont"/>
    <w:rsid w:val="00014CAE"/>
  </w:style>
  <w:style w:type="paragraph" w:customStyle="1" w:styleId="divdocumentright-boxsectionexperiencesinglecolumnpaddedline">
    <w:name w:val="div_document_right-box_section_experience_singlecolumn_paddedline"/>
    <w:basedOn w:val="Normal"/>
    <w:rsid w:val="00014CAE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sid w:val="00014CAE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rsid w:val="00014CAE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rsid w:val="00014CAE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rsid w:val="00014C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right-boxsectioneducationsinglecolumnpaddedline">
    <w:name w:val="div_document_right-box_section_education_singlecolumn_paddedline"/>
    <w:basedOn w:val="Normal"/>
    <w:rsid w:val="00014CAE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sid w:val="00014CAE"/>
    <w:rPr>
      <w:sz w:val="28"/>
      <w:szCs w:val="28"/>
    </w:rPr>
  </w:style>
  <w:style w:type="character" w:customStyle="1" w:styleId="divdocumentprogramline">
    <w:name w:val="div_document_programline"/>
    <w:basedOn w:val="DefaultParagraphFont"/>
    <w:rsid w:val="00014CAE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sid w:val="00014CAE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rsid w:val="00014CAE"/>
    <w:pPr>
      <w:pBdr>
        <w:right w:val="none" w:sz="0" w:space="15" w:color="auto"/>
      </w:pBdr>
    </w:pPr>
  </w:style>
  <w:style w:type="character" w:customStyle="1" w:styleId="font">
    <w:name w:val="font"/>
    <w:basedOn w:val="DefaultParagraphFont"/>
    <w:rsid w:val="00014CAE"/>
    <w:rPr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sid w:val="00014CAE"/>
    <w:rPr>
      <w:bdr w:val="none" w:sz="0" w:space="0" w:color="auto"/>
      <w:vertAlign w:val="baseline"/>
    </w:rPr>
  </w:style>
  <w:style w:type="table" w:customStyle="1" w:styleId="divdocumentsectioneducationparagraph">
    <w:name w:val="div_document_section_education_paragraph"/>
    <w:basedOn w:val="TableNormal"/>
    <w:rsid w:val="00014C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ivdocument">
    <w:name w:val="div_document"/>
    <w:basedOn w:val="TableNormal"/>
    <w:rsid w:val="00014C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40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0E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078B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tasnimisla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tasnimnishatisla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Tasnim NishatIslamStudent</vt:lpstr>
    </vt:vector>
  </TitlesOfParts>
  <Company>Deftones</Company>
  <LinksUpToDate>false</LinksUpToDate>
  <CharactersWithSpaces>3023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Tasnim NishatIslamStudent</dc:title>
  <dc:creator>MANAMI</dc:creator>
  <cp:lastModifiedBy>MANAMI</cp:lastModifiedBy>
  <cp:revision>3</cp:revision>
  <dcterms:created xsi:type="dcterms:W3CDTF">2020-06-20T23:01:00Z</dcterms:created>
  <dcterms:modified xsi:type="dcterms:W3CDTF">2020-06-20T23:01:00Z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YEcAAB+LCAAAAAAABAAUmsWyq1AQRT+IAW5D3N2Z4U5w+/p33yRVGQSSPt2716KCMrxIoTRDYxRO8CROCX9vURoiYIxHeIzScxKUm/adxkGCuXQmDS4FCqIPs7sPf6HzaoaVvw3feLBB3zA05w0TJWP9IAnUp3GD46jsyQL2wz+7LqXUNwbP9gRuit/mfSPmXWY7zhNyll+AMgVAYFCt7XGnafH97Gf4S4tRoan94bqyaKI4ZFnRShkLfEJ0rQ1</vt:lpwstr>
  </property>
  <property fmtid="{D5CDD505-2E9C-101B-9397-08002B2CF9AE}" pid="3" name="x1ye=1">
    <vt:lpwstr>UJVDegMJJXe/UGsFxpD2iiPUosokFxOE4UN7WMYPG0v3ckxCQNPB8Qr8Hqd+W+t6LiBe/abycCEJUjJEKsvRvoLRfu+cSJYQyHqs4V8nwK8NOQaT15XFVewG7r0KOjjQCh45jUpZDCJ4Gp3kL+f2goG+WiVXPAJFT1izA34zVvwPMCZqVZIE2rloEiR7SnBq7wZ6ESaTWz+T5uEAYfOK1aetLmwYWYS4fQA0A2ac5h44M6sENd7dQ8SJ0mMsbLK</vt:lpwstr>
  </property>
  <property fmtid="{D5CDD505-2E9C-101B-9397-08002B2CF9AE}" pid="4" name="x1ye=10">
    <vt:lpwstr>wXf17dCNP3S4V1C5TnC3X6lZB85GqwCEBYwaQSK5PxtLdxw1FsunSyWQsgBKTa1/xuCUQA8ht5VjF1C6Jfy9i8oFQRBhirsjdKbSQ5XsV3pF7bL3R36C/t/F/XflHToRyTwNVfDmmd/F5djiinstbbpOQnyOHngCtzRfUJqctbMy9l0MGRG5RrvW4sdQgzGAZxfat/L8/fT6PljstciXcwYkDGyVBR8dVNgXs9FwzBojJ7rIoJwfLnF4Sy5x1KH</vt:lpwstr>
  </property>
  <property fmtid="{D5CDD505-2E9C-101B-9397-08002B2CF9AE}" pid="5" name="x1ye=11">
    <vt:lpwstr>VvmwIl1hKGq4yUH6rr2g67qLSL+BoKTtTQW0wHO/J9RKKtL+gQjlfb6Rg+3q/H7G+lhLhCxVLm48mDpcldhlYhutX8FbWmwaKhnZgKOzUGRzXcBxeeUYTiOtkZUWaWGTijsNHw4HFJz04LRnsUMFzdRt9S5OrsSfKa6Z7nTXvubdv0eOA4DkyAPsF4BPn5hq63LKJpWKP4b7g9wOxj5vHgLrgbKz0qFPIVF3DhXv/1jyZ/uEEUbeTjT+rB6cxE6</vt:lpwstr>
  </property>
  <property fmtid="{D5CDD505-2E9C-101B-9397-08002B2CF9AE}" pid="6" name="x1ye=12">
    <vt:lpwstr>Dkz1yUhM0jgXg2aNE2EHZAHfa8kVUEf6ADcOZfm+2bmjuBn6lUBYrCd01vLPWNmQM63OX1/VgKY/th85MyYY84vOu4yfKRgbkqEJE3KDjYmmSDfiAYhOV3QqCjCtrXhXpcHMN2X9x4jdvTYeajWT+Cn6SArn/5CFFFAxwIKIcgmT133vLOUvy2UZvNXrs8lwuKwmPu7P7Vw7PB7jHQQV1CrqltlvdbXKRS4DMyZsbBjO/cNEKtdlHfTrH2u6i7W</vt:lpwstr>
  </property>
  <property fmtid="{D5CDD505-2E9C-101B-9397-08002B2CF9AE}" pid="7" name="x1ye=13">
    <vt:lpwstr>r+BFs3SO2LX43Wvp7Lqxh6x1QS3o70Ybd959vXStee6uhzfpAPYLwPghN0o32roEG4lXpBQIsvLx/S4y83ZGMdtlpowSDst3pKD1DgEPWCYX9U/vfM+8HguYsd+al9x6pxrs1GYitM/Kyx415wemkWOBCEdmxHiCb8Hel4YSQ5/DTVIhNVDaOEVWFmyncwkRs51q+5CeaazeZh66rSBD+AVgL/c4zyBDL0WaLQX+NInWgSAU6y74qYM6ByGTwwM</vt:lpwstr>
  </property>
  <property fmtid="{D5CDD505-2E9C-101B-9397-08002B2CF9AE}" pid="8" name="x1ye=14">
    <vt:lpwstr>QUpgM8E2VKILwS9tmWTwEYIcRebLk/4J6BCgCAbYNFwgiCSosCr7tpMG8b7ZhSoW0uNJ4unxYQndBc9dg2zdFUZDHyvTEISQsSsBLyP0t4zO3wKr+5Ic/kHdMJoWHUtt6hewrMNLqUPvmP5GcG3SibGdgG6dIPBCn5lho8ebgmobJ0BjrDE9bfz5Gmce/dToIKvEtlkjr/KtPucjOiDWrxP65O1BZLPjonMrwoOdLWqpoYMbJH0ZXQ3Z72eldCO</vt:lpwstr>
  </property>
  <property fmtid="{D5CDD505-2E9C-101B-9397-08002B2CF9AE}" pid="9" name="x1ye=15">
    <vt:lpwstr>E4b5Q7no1G3Fqimga/CcSgc9/UvFgrqjw38AxLm5+hHNxi2gWKYzzfqrhjo845gQQqiY69nO1+j1AR8MkbsUo9H9x3YUpaF/ifBxl97jQFzpRuWm37VApHhTL28obYrnvX1koJqVKCUD2tJANI8z6vZUz8QXl+q3DwapvMcloBBNy3RfJcfpjdloaAzT0yxrPY3wV9XtXPmt0zXz6IvdtwZTKQZ/8XKtsSRzaD+LMg/sdu4vct4C0iTDPQaZXSu</vt:lpwstr>
  </property>
  <property fmtid="{D5CDD505-2E9C-101B-9397-08002B2CF9AE}" pid="10" name="x1ye=16">
    <vt:lpwstr>14VcQ1Mcs2OLyS5SbAKb/b8K0RXcesaqEeicuvaxitFmV2aDI4rDCcu3H8+TsXIdzosjKTQkENjf2Wyv9BkV6Zm6GbkTFUekM58WwtwAa1CIskUGhyDMB40qLG5SC4WpL6NgJsgL6MQsP1vcTcBaWDDKRj8ERRoHYxRI4qmHTDx16oZv+Bs7AZ4fLDcG4cfI4EMzxzTdV4SXlT3PdnsQmaBdFZ4foI1c9qBlbXu/ZnBUNcf/7h1VZlBmtyWLZx7</vt:lpwstr>
  </property>
  <property fmtid="{D5CDD505-2E9C-101B-9397-08002B2CF9AE}" pid="11" name="x1ye=17">
    <vt:lpwstr>e6zaLVnPMYH1F2Aow/zy88KqMJQwJq9fh5EpCfWu1YVYXj20xVryKUQaob9iXTsq1gbq/m3PcRVBlvoAJ2fT2wLIX1YVYc8+J1cJb64q7FXqkD3Xd5TbZwQpl9jsAj4NKu82k9iARL1H1njLZgTdBv2nxeMB7rcmx4nPF33wc1EMjT94tOQBK8vRd9AauA6JIZdW2rQGlk9SywB8a0L6qUFFsVOX410Mskjie0eryXx2YDLfPQaF89Ov5OL1VnH</vt:lpwstr>
  </property>
  <property fmtid="{D5CDD505-2E9C-101B-9397-08002B2CF9AE}" pid="12" name="x1ye=18">
    <vt:lpwstr>GGjEJEIGwZBSNfxn6wmXGlpg4nHuiVCMJh63cRn94LQFWjBM6qNznfDDC3DxgcIqpZ94d7AIlSC/wc0yMtxC1hPu1PCKC1ZwaCLxwtoVurdHTxtWkDfX270OHYsg4BIdJ7fwEknCkFrnoO2Gja/7KgwxQJQM+68X9S9xHe+VMs+5tbTJy3dZsPW7wgXKbSAcJdWKjoiyPJuSYQemGHcavz5HGdtwb725KxdQaddwJsU8t+wGPauJhqHy5yq7WeZ</vt:lpwstr>
  </property>
  <property fmtid="{D5CDD505-2E9C-101B-9397-08002B2CF9AE}" pid="13" name="x1ye=19">
    <vt:lpwstr>YOjZItneDW+ttG3P+gGSNWyOmPjK8m2XfWiDtQhj75GNZtnNngRwg27rJ+m76UeXt27gQmtY9OuTLwgnMTiCvHt0AMKRdbMliZuzgiYrKXScNtN96JGkaa/Prq0eAERU+8Pe2kM/1hehBMetyd4Z4FnaVs2yX6/vlk5h/tbH46t1YrwpYjcVA4L3jc+Jzzx+7nSX1tvfHHBq79ulaXUwbyJdGjvw4YapWnOIsQQl5HwkOJBvNwvrWF68LeLf7oL</vt:lpwstr>
  </property>
  <property fmtid="{D5CDD505-2E9C-101B-9397-08002B2CF9AE}" pid="14" name="x1ye=2">
    <vt:lpwstr>XYuuCupuptvtteOTjHoBCswpnFoIns+m+CcL038afFg9oYYY1fsIQ5S3bvw0T3T0iKiqBr/YiAK9lYvmdcfl6SdxZ7eE3ylV1HWdSaj/VLrRgJ+BBSUr8f+Fe8alGR8c25Hp8Dm92+lPgBOyxhLv9Oy+enCneHdczFMHb/CvRzssDQYzQ0YqHoER5xuORH7PCvd992oC2lVkJkc2FgiXlbGAWN7Obnwfg0YmNFqGXZXBLWoD+9pjOvA+AdGaqi5</vt:lpwstr>
  </property>
  <property fmtid="{D5CDD505-2E9C-101B-9397-08002B2CF9AE}" pid="15" name="x1ye=20">
    <vt:lpwstr>DAE5X3Khqc8RtV/W9MNpqiN/I6qT2dZ20sI0tfMSmWFHGb2rXJCuIwBLDiWwmpO9HMyvAhBbas5wuIeGXOv40i3v2XifE7ufRGcYrvAykZE5xiNDkPfNKB/o6kSUl8dj6/+I7CjjoWrae5lx1nYttCwy0PrejYM8+P5zvQm7Y/iwnZwzaTg1GN4LOdKnv7/tTJnf7U43U7bxKkIAdOBYEMGoKLOAMj/O6A0k4xN/wXk7aU5wbi/lRTo6CKEZhY7</vt:lpwstr>
  </property>
  <property fmtid="{D5CDD505-2E9C-101B-9397-08002B2CF9AE}" pid="16" name="x1ye=21">
    <vt:lpwstr>qv54VhdXEDmK34uFFfsHD14K0oUO1HGthQbGQRwI/lYRgC73St44nPjB4lX/Wtx8zh5WCF751XIq5bNSIb5+BvVye9WfVDanx+yROCAIT+vXwaXiRg2/e2h/riBMt4jU0o1lWNy/x9WypnzX1akEsMGMO27UMCo3cz2ZkhyFUztC4zoWl+8yqnTzokoLSWVCjuE9bc1k1M0XDoVNYDVcQAJ0e/eHhcPaPO3vM8mMWqZ932YZri1GBkJyzJuTpHy</vt:lpwstr>
  </property>
  <property fmtid="{D5CDD505-2E9C-101B-9397-08002B2CF9AE}" pid="17" name="x1ye=22">
    <vt:lpwstr>v4fOH9TWKSRan1OTZKDj+jamvRpoajd/BFFPIwwLrU4ESa9rifx/GrzuY8ogmJzAwlXN6UDU4p8TadHfOGI2xZe5Qf15hmCMVxOii7OF0miVXL7IG4kdJNdRaRnP0SiydbzMLS9XcsYHXI9LFWdBC+sZPFm/uHoui+bCnaEyyFxZZdwsce0+ksrMLeYCH7MpW42o5gH3bWSdTEzVZAbhkkNzPwV39S8K0WEVv5T8/tJMe4iSPpflJqePvaojppG</vt:lpwstr>
  </property>
  <property fmtid="{D5CDD505-2E9C-101B-9397-08002B2CF9AE}" pid="18" name="x1ye=23">
    <vt:lpwstr>wvQE8gemN6Sp0xCifSb2LkEe047OAa6ikBuXFKhLmXV7WV3zCh9zzjF/ghm+RR9oAkXzJHJ9rVM18W3kxdPVOjdUBkpHTPuwlmHJ0+zVCDKGS4adKTsimnT+SgUEBmQJW/F3Ztgqh/uzajOgJqJPCT88HOOeV2gMkh9o52waFJHThDTDtcRm6GpR6Y7JdrpQt0F3CGkltMobHdX8ynECmbwEEPw24aSsYnFSyM+rA0ybvaqMzpJAANSxSohpA0R</vt:lpwstr>
  </property>
  <property fmtid="{D5CDD505-2E9C-101B-9397-08002B2CF9AE}" pid="19" name="x1ye=24">
    <vt:lpwstr>OlD9MGbvM/sj80mU6dkLig9oEQ7NTAZjjDiNPbIn3toDOb0Pf3/scKNOQQ2qEF9CX9We2EbCRwb5Svk3riVp7+7VqVCl7X8zL/yxGf8wMQAibds39z4yMPGGAjbFRBQowRKutS5CZN5Neiqu/x9703yLosYMYCs6h5z3+uMwJW4Ke/Buq6h6EYrMgyGbtbpolmWINjSNA4cx+gLDeGDQPbRN4BjR8gDIU/wJKgvOUcsS/M2xuWgq8dnMAZeVe0J</vt:lpwstr>
  </property>
  <property fmtid="{D5CDD505-2E9C-101B-9397-08002B2CF9AE}" pid="20" name="x1ye=25">
    <vt:lpwstr>waZswwm0X47DLj124MgA8A8DbhrhULVZeT/dN295TTQyNn2Mw2Uce0/VFa3hBz9g+ee+/VbonVVQjDvsTyB0vvzlp+jKi8Pa1+zEC2dzqGCGfOTnevhvvy33RNYHPclbgV5VSV9pJDDlmQDB4FIsyQJ80vfeWjxvBRy2ytWQU0dc++wjr1x6v5ef3qX9fL/3hZKOdkgPQkmx4f5TPI6WrPsqYqUB27yG6u4D7FEL1vpHovamzNemPU007VwOyiH</vt:lpwstr>
  </property>
  <property fmtid="{D5CDD505-2E9C-101B-9397-08002B2CF9AE}" pid="21" name="x1ye=26">
    <vt:lpwstr>o/bkVTe/kCFTNXvG6TH/6ogRc0HFf7MVdqHP/5YcRrTRCdjJIF08odOU0LscICWKGeF4xP/Ni0pnD3GQlce/p9KyT5TycN7Cz3hglMZgq+jDvOrhdzjCoA+gaZQNTLK7LIiM/k5MuD50NytlRIPIJ5tegEbBKpmcYOL4GQ2s6F7tYo1P5O8OpZhh4Z4wf08a7MEEtQThE5mPR2REUVEHzeR955TmctplyFZr105/HnvG+uxJkEebgWB1h4UFj7S</vt:lpwstr>
  </property>
  <property fmtid="{D5CDD505-2E9C-101B-9397-08002B2CF9AE}" pid="22" name="x1ye=27">
    <vt:lpwstr>zjHa49w9m8hy+NOz57k1MI/kSRDnas1OqXC7v7epiispqtV4lC6pmBXV1CevaSjbc+vNxloXfy7/ET/1VqpFMOAFsvjvB+53ArPFNj9KNGsiCyF4h6HandoCG+2ygI5ycBHjaWeFR0PAQ7KOz31THAm+Tqh3uhLURn8bL1mAZpOB7DLFrHXxcqxvfUPjLtsUcQf+AzjH2RhHu40Zqq7VMalLvmCTXevduqbEYavfgdLKW7vX04vHg8eDuDmDYtt</vt:lpwstr>
  </property>
  <property fmtid="{D5CDD505-2E9C-101B-9397-08002B2CF9AE}" pid="23" name="x1ye=28">
    <vt:lpwstr>yOq6FZq/dABQEAQw6EAlePjmLfobnfOwYI1/T0ffIuz1/aVzHqX8FNv0/ggGfV4Wuw9dXeVB+HhHDc20fAKDz7XEUIxstyufOrn0Yq8S/dPLype9X8n+kUd1/d37+4yNTpuPbBAuZr8E1S+zg1qpKaMDAHAJH1S3S6I/HJt5c1HcY+Pds1LTULYHNczz9jO0/psELhKUkZmB4NJiTIk9KXDXz5IaBBJKpCf3ArSpNQ1fXdvwIjf1Ykz1CttivfG</vt:lpwstr>
  </property>
  <property fmtid="{D5CDD505-2E9C-101B-9397-08002B2CF9AE}" pid="24" name="x1ye=29">
    <vt:lpwstr>QX/RpDGftNN8Avy6yGRCKuDXfETvli3T47pCxZDFxR7snOdN30bOUgTt1vzfIZuM7tY2tm/BzY8x7VJLm/Yz3jI05NPr6TXXIJzOKfQ3IgB6vyVriyrLLPn+HG+UbqrNImAuIoVTL42Q54WPfnRtmjuCbWd9AHUwb8a4UIsDk3I3nPrnxnBj7qnNqNbpdJ0r7u07rBMIkwXnWPtAMZt3yFE6y76BXJcX17R9MWHdvpbsYlf+dzwGInz6caaZSRV</vt:lpwstr>
  </property>
  <property fmtid="{D5CDD505-2E9C-101B-9397-08002B2CF9AE}" pid="25" name="x1ye=3">
    <vt:lpwstr>uSleFYXEyZ3WNuG6xG/NYoHU11v7nFjOVQVWkEr3niSuWAqbYCyWl8ppi/cYWFir34FyHFKFiu6iTICx6rJF6g6159eEr3wBkuLSUZxirOHGkQUAJyBxe8a7bvJlGmWx6Oy2OeqOmh498XgftGIuha9YDzNFiNQ1Ei8BWDtRMYxCnpXwxYMIHTO2DHp3zdNyAdBKwOkhW832MgPMw/0on0BKNsNwlRpQZgbU280MQgkSWoCFdWi4O5en6B0pL9B</vt:lpwstr>
  </property>
  <property fmtid="{D5CDD505-2E9C-101B-9397-08002B2CF9AE}" pid="26" name="x1ye=30">
    <vt:lpwstr>QmpFRs4x+US3cEmqs1z1NddzppNAM/qt6n1M0xKlrPmOvaWZlSLDos10Iw/sFMJczsQ4nCpeqemAhJxQi/DvVkQlkxCAqHlGyJvzg/OBv2V5tQ5h1/QerHz+OQt7xxxpThPO5fB/+wUrZgi9cSdTVf4P7TuwP2rFaiBL4FbndOhIeSAiStxKtHkuwOWhWIqsr9m1bVeWQiPPjqTvhMyKaciU4rXecwdZzGYiIzjeHZXUtOexV7wEbEVIikt3ZhS</vt:lpwstr>
  </property>
  <property fmtid="{D5CDD505-2E9C-101B-9397-08002B2CF9AE}" pid="27" name="x1ye=31">
    <vt:lpwstr>bItpZoHKBtPhNgNNiZ8qUzNTUreWNpOoITMwaka33655v3R6EuvxlHDGclqhi0ld/G1OokVQPB6r3NbAjIvKd0unJT4RgxloJ0RtZz8JVSq0kw54NIKqCxUAtf6dHG3VaJozxk+ZW/x62NXop/ONS2rNKL+OQfv6qOqoZ5uKoXzJZYAuibdb64cAurBg9Of4k1ROI1s6aQM9RdCcFcmzyMUeqKgalQYJl47ZnaEQ21MuU1jwvSLWY1JGP7oAQre</vt:lpwstr>
  </property>
  <property fmtid="{D5CDD505-2E9C-101B-9397-08002B2CF9AE}" pid="28" name="x1ye=32">
    <vt:lpwstr>A0dTffyH5oYdGV7PxQB5TUuX1tEUK1C5+TIDXZL2MD8j07WH2oSqG+W21u+IEnJAoP48i3qdD2bxTXxWkOjFv9UcLNesBtxhNX/MnipAxUbBLgj4NjqK6Viu6Ni4tcJBBTzIa3WDPRozVSuWTGoEg5IE7u76VKbPhEElpuuAQ80Tj97q3+76EKS8l2vn2SIpp1QJZOMaroQp97vGJkjbn2i/VwYJ9SzG/MtfOVg92VwIRDUTuduI4/BPvhU8PWJ</vt:lpwstr>
  </property>
  <property fmtid="{D5CDD505-2E9C-101B-9397-08002B2CF9AE}" pid="29" name="x1ye=33">
    <vt:lpwstr>JffZriS5lPlm/chPWyOB2Aan2Npnt++zhGOzjT8w7T4bR0+ysnVSRcyITtzsZkCiYZFr1Fbrbmi3fM9lexIo0THxmsRBKfBVTNLdtDH20M9HV7DJaVdQPuxOYuQFvtJn+/CxABu/o1xg7rIXoDJ/9rTmqdQzalt2fmAkTObCdjF6XPbyjDhKLWg1Y1ij80jS0BBdGbFWtSVLvPh1ack3iBwVPkZrfUfYfn6k5BaycvhtYywagpbWUWnx/v8NpU/</vt:lpwstr>
  </property>
  <property fmtid="{D5CDD505-2E9C-101B-9397-08002B2CF9AE}" pid="30" name="x1ye=34">
    <vt:lpwstr>ryzzw78wk+RhDk4FoIWzmhGzUorqSRhTJoWmvaOS4OIDjJ5tkEI8uCuo2d1J+cBrn8Cj+3MM3uyam3/ysbt852oPZSJZ5VtNwM80fEJOf3TbjHwJpgETo+V6YEVC0HbK0JlGfIGdU71LJHzaTWFI3cnk6st1JXS8cem0k2K2/nkHuOVLIkCQ/bFsW6ykC0CVAYdVnSsp2FtQShI/eNfyJupO9075cbjwoF+m9PKkjjHKSLrBW0/fG7kk++51LUL</vt:lpwstr>
  </property>
  <property fmtid="{D5CDD505-2E9C-101B-9397-08002B2CF9AE}" pid="31" name="x1ye=35">
    <vt:lpwstr>iGe8FUW0KaZodHlmeUnMLh1QJ5K9fi+Jga/Q2IkOHcIsN15qjDreHpUB/yZAgppUd6/e2jgUVH3y25jE2ifXIBa6Z8mTIMMBM4hHK3Fzy2K6673hU8ALGh1YqtoX6TAX8QPABaeR36CCI1ojjJZiUA+Y/ZH21FCx0Jd3bE/N3gScuohGgO8no5t6qUwUCBkk+7tvVUiWnE8AnLleUR1Be24xf/yGPkT6fKeAa/G3asodOBqmjhCG2XaEKELgl+o</vt:lpwstr>
  </property>
  <property fmtid="{D5CDD505-2E9C-101B-9397-08002B2CF9AE}" pid="32" name="x1ye=36">
    <vt:lpwstr>aG++AB2Um3OxBcUvJLjG4yZHm8unkU03ZV58tSzaHEi+K15+CqFquRTuL7JU45fE19/yKQFzb5NxPCPGjgonv1nU8Z4j+DRXjP9WSMapEHxkA+Ra9gKP/AJ5RcGi12QqqEky1Q8s3s0E/WoXkjWopJblXpFExU2MHvVocavhIpzPlMyyI/U71SrEYFAdAFkr4dT145khhxcFDvMdUVQsOFBBbLsE2bljiGeIKGcRRVYcQDhgxhNF/lSD52ugKDN</vt:lpwstr>
  </property>
  <property fmtid="{D5CDD505-2E9C-101B-9397-08002B2CF9AE}" pid="33" name="x1ye=37">
    <vt:lpwstr>3/6msuSJFC15mVqOISQ1J2a8PX7x/W4pQRFl1X3ebYaV2mKkv9KZGnQlivRn2DfS3RAQRoqpc6N37F8ZBNe/p01RE1mzBn45QZZRkAQ67v6OM4dNvKDLAN8finWkkZnac5qUjdw//2/1Oe1blX7jQI3WVzP0i1d3wQ3w9KKG8g0pKLlKzLxX8AneX2t0XD9uv/g6pk8JzxxhrCFNjJme77aHI/Kk6Ynjdhiqr+LHBOdnH2bE91BFkbGx/AjPurB</vt:lpwstr>
  </property>
  <property fmtid="{D5CDD505-2E9C-101B-9397-08002B2CF9AE}" pid="34" name="x1ye=38">
    <vt:lpwstr>0aLPje/poArLr+kR/2TMgAheLtSSmZIriGYkX1cPZ0otC6lT7d5Svf/27m9cBwWVIW0COuMmLzNOY68+YGs0q7QwsL2n+0zDp45bP1Rfbg+xHaPCDSBrxZezsd+yeo8nhqyQNemdgzw3iH/0HP6pDzBF2GVfO7hHQMMPqdPyXzdugJ73HmuDU5hVlMrl+S/sGsenaEgvhdZvtL1jxSZ1cz3D6HQYGk2bWijaX9V8oQUs7cX4SE3EILSCcExxVyK</vt:lpwstr>
  </property>
  <property fmtid="{D5CDD505-2E9C-101B-9397-08002B2CF9AE}" pid="35" name="x1ye=39">
    <vt:lpwstr>8daU3CfPmvaHu/MrsZKzZp4GFqoFOYBxZNxz49L5Eix8rP/U9N+maKjrqVjm5wMD7ydVH6GR/wQw9FPXlX3tv5b80DrUDcRg4zg9x7suJZpQjj7g1Ov7iB0LvtxSWdV9E132NQqNsXfdDarWO5FDN3NM0JEwCn0a0yxlL+r7By1yCGutTUWbpnTLbQUP7HXF6C6/kN/rg/6F0/yz+8h7ICSCva3JT7xhw9k6jTzCvxAhADSWv7hgN8o2T3deUfF</vt:lpwstr>
  </property>
  <property fmtid="{D5CDD505-2E9C-101B-9397-08002B2CF9AE}" pid="36" name="x1ye=4">
    <vt:lpwstr>G62spu6VZlmSWoFXmQl7XFWHoYyAkbloZvwBtmdMR27yt+ttH0KjDKhRbTAmeBfGcZD4mDiNQ/xmxEbzV+m4WVpi4fFMo4Lsw/XvkKjpoC7lgMFaWDc0HPAlZZDJ26W0ZoNPVaklSNhqly2d1QrNv+SQm1lEAjWSjYzupJggwzy/ZqLQRZnTpGMyMLonopF6v7rAk5Uzo2scauYuAP+OfdMQ5V35UKeZ9jgIm1LkE+O8Fn151tHhapTnji7UF5K</vt:lpwstr>
  </property>
  <property fmtid="{D5CDD505-2E9C-101B-9397-08002B2CF9AE}" pid="37" name="x1ye=40">
    <vt:lpwstr>gLnVv14yWAMhL9d8v/zrDYkQ9v1k/hrRjfGq5tmNPabvr2aPN/it15QTOFw2Gisd+teNSPLnBEygQDXp6LMa9yQOU5DXa8j4zKFvLVTBdXsS0LjjBZpVdzstZnVhYwZavKbX2QfQcHiFZGWD/cUv32NeHldLtA2DsJ2ST8khQF1sCNJBSYeHOItt7uRCr/4iYgZRV+gbJJlbS5arlKpNt1e+uj/SdzYFNyv7vmjGS24LEOlWMTn9uLm+UeAJHhM</vt:lpwstr>
  </property>
  <property fmtid="{D5CDD505-2E9C-101B-9397-08002B2CF9AE}" pid="38" name="x1ye=41">
    <vt:lpwstr>IKf3K3dyx8WsarWQqim8Ulys69yY6vx+1EhTMZWl/BNvp04wlW/Vj6ZlXHXJVw2Zohb0BoifK+AD04ztcga7n/edvh1Ws4lP4EXEKpwyngdZvcCfok12YFxjz23Lqo0ujIXTn7SbxLEhSRRvlcEwEs13cEPCGYWNK0TW7Nb9nRwXbmsRwfoKvfYczjQuhV3mHANMt/P68LKzMj9S74QQ46MIwZS0DM7v4rYUNE73Ye+N6lR+OMfooSchnwOFsI1</vt:lpwstr>
  </property>
  <property fmtid="{D5CDD505-2E9C-101B-9397-08002B2CF9AE}" pid="39" name="x1ye=42">
    <vt:lpwstr>yvt6aStgwPyPrATZVFnXm/70+WJtHkhHQAeyi89MAwjT3wcnhuxy3MeVqPoZV397liaSoFmfvzxeidOk4G5Xhf5pCQvrRoklQXNrdKdvTpkRTjlYIMFZJhxuBHCxyehBMaGZh+IHtjD4joG2fl+GvY1Xdmehv69jQwIBwugB9mqjL/kX9m6zGZW/GE+MezAEhiy/Jn8j9404CLweBkjv3OueIfe40+nBpja4sjX0EsSOLiQlfyOzxTCLdXFKbF+</vt:lpwstr>
  </property>
  <property fmtid="{D5CDD505-2E9C-101B-9397-08002B2CF9AE}" pid="40" name="x1ye=43">
    <vt:lpwstr>eO6hzgliEu4gJdSNfUU3u68wSiCvLFxDB1x9IDvFwCc6GLxV6CxU6A0pG56XlZIiNyv7oea4PeNvX7jqbiFlrvcevFIpdyZ0oGJdD+PxG+v1Cbv0w3X4u6UJmXMSUpt0sexLypWfrvn0QAt9tzPGkvDpXxUpuSynFeJ5Sw0uSOA+JlJZDdldnGCO1VG9qdhWRgkuMUf/rzJf973N/5pQus4Ae5rkQS+N7wyOBQQ2P4UJktAePdghshjjSHiGnRa</vt:lpwstr>
  </property>
  <property fmtid="{D5CDD505-2E9C-101B-9397-08002B2CF9AE}" pid="41" name="x1ye=44">
    <vt:lpwstr>1fwSGx4F7bHmv7REBYQdHoYhUCWw8qNL8rtzwpXazT9lu6ZB9RFajpZgpKUr9+gukyaUFuwK0kW/a/1lPz/AFMigpa2+M7RT0oYTpgiScNN0VA+k/ooGKHnh95m453Ga0tYnBD4qEi1bGUQDNOFBI0x1ptZL/iGVzyPzXY2H3Fd0PbVSL/sXXE2sYdWUCyDWkbmWV3KWSHNbe4NCeci/qSnkNjsSoKNPyWhxd3aAOPWzl/Bd6bzl0qHzntInDQh</vt:lpwstr>
  </property>
  <property fmtid="{D5CDD505-2E9C-101B-9397-08002B2CF9AE}" pid="42" name="x1ye=45">
    <vt:lpwstr>AkEgHNTJVqMkVx8CFirfXZ3/KX7BGwEWm1S/TMbntrjVDC9ZixnofUWxrFdTNn5T9kwJwjfhI2itbr9CLZLHWLxoEbBZixIQM2Vts3hj/RjlR/P9gWnOukEo1PNW1NzGAwck9/3z0eDLYYsF9DS2kj+lK8gSeVU31hTOmc2YLyrfIOoySAvPagRb8BKkYMpKWc3fU3qgCytN7Qia7sNqeJUMbrNLzldOe8ZII4q/BE1yXGtiKFQltnwnnG4d1Cg</vt:lpwstr>
  </property>
  <property fmtid="{D5CDD505-2E9C-101B-9397-08002B2CF9AE}" pid="43" name="x1ye=46">
    <vt:lpwstr>/RXagrxl2vwBP1xBlpuQEty/3nC2Vt/yzaOqd7Ziau1zdZxYRVULGgdj1hrzi3RTMveQWBG6Z7PNaEr1FzA6D3s2lliEKPsjuzTR0V0mJUFdaejpbcYs8jzaHhIDMasTxP3vFvGTnHV3Du1Ou6L4dPmiXy1/UTUdUIEmjOEaRJsSezyJh1uS5kjZjmZem0gVXbqsEFJTTHc+EEX5DmDafjcRLgQzY1cqYITZXl98HcLoMBox9uol8aurt4PqMkh</vt:lpwstr>
  </property>
  <property fmtid="{D5CDD505-2E9C-101B-9397-08002B2CF9AE}" pid="44" name="x1ye=47">
    <vt:lpwstr>TpLVM6UeGAOghiaiods7FYu2MtY+iOjwZwY6VGo1Wy8Gpoqz1o/qZMG21OaUl9vvRJ2YASMPweC/zZfQq3JYZH6tZQOAHmTwxF+lSOGKnCP6f4eNZWKE5HvYP3So+s2GCh8uhgbLxL2zhOyVl4NeqTLWPF2Xq1W1P0PDPBkPEneH/2N6wThj2Zkgak3CulHoyfsHDYBvsLRAOzMsbAeBVWXQOQvBRjsVFQPpOOSNhonNV2ZPb65Zig/bjMRzrpG</vt:lpwstr>
  </property>
  <property fmtid="{D5CDD505-2E9C-101B-9397-08002B2CF9AE}" pid="45" name="x1ye=48">
    <vt:lpwstr>Qk0JsLtzuerG3VK96c20VFOs7/QRmHKlCaVZYycppB9W4X6MkzwZzggg7WPSjWHVKT9XxZsx17rmr7csi+ioJZZ+/OMEcBoaMMmuIMP//1eAl65tjj0S+GxUcY5fQEFXyzN6Et0XCx4kp2ZdfRwdRRXOxi55xTJezwh1diqjRtWQNFSE0/lCKzwwLN3itX6mE9QxXSCrjJhxczuiD1zL2sD7/I5/ePwc0tOFyJ/cvfoYKg97t6/un7sGPUlL6bG</vt:lpwstr>
  </property>
  <property fmtid="{D5CDD505-2E9C-101B-9397-08002B2CF9AE}" pid="46" name="x1ye=49">
    <vt:lpwstr>vf+Rg9O3NMxFgrMJFbuKi8nE//yJ8H2JzeXnFz8euM4oHaeVwPXpJEviNytwNuUtbm7efo+CqZp3F3+b/YObP2E+oG8FShoWZrQ+VJlpqaH/Hg4p7e4iLMk7d6a4YdoQrM9IoPRQPqp2T2pN3ZZFlSHXBhDAORTA1ovP4wm78xbqWBpxseJ/xnK3rG8CNV9Lr+MHZH8IU6WJxI7tVqcowVAsVWtyiopw85LgJFXwJsf2cwW807SjhOzBupeGDsf</vt:lpwstr>
  </property>
  <property fmtid="{D5CDD505-2E9C-101B-9397-08002B2CF9AE}" pid="47" name="x1ye=5">
    <vt:lpwstr>Q4Nkt0gkyb1Grrvsz3QD/gB/pBJZaDgnbvs2gztS7F+iosyD1Shlhb4NtucqXGHnekiTQfQ5AnsJ4SuoztQNrs70m2iqaLFYbB5dDhWxLowBbYW7Jd3sb2sRVC+2gEcT8l5bCYwelttLZhIQb9BJONfIDFJ4zF/v+9QPPHItcPE35R77kw/9sLkyWCiBqZEdUN14BMBQ/bfgSaEHyGzKv84Vh8ZzuRn35jlKOgeYMPDprFLCo0ohUidmrpRqgxv</vt:lpwstr>
  </property>
  <property fmtid="{D5CDD505-2E9C-101B-9397-08002B2CF9AE}" pid="48" name="x1ye=50">
    <vt:lpwstr>s1/RqzIpaJU9lb0TpSBdI4wIJM/nyxNo3rgMQ3t9YzefmiZ42dOACSjjqssd5eSPEnfhHMtTdkv+g49hx5R/xgZPzMTfkYOSj+B4QX4PehE7lnEIVNohAzcu9hw4Fif7OAmON/F9J55fw1w5no93ZfWnwC2y7+FifWYPLCRmFCwkNvL+pSnQhrvOyY6KjiBdr0/Ueq9OyXt/ErZ7SmTDuJ/vlosrJPG3sGmo6xN3sucgaTBM2sMeaMoAWlqAR/U</vt:lpwstr>
  </property>
  <property fmtid="{D5CDD505-2E9C-101B-9397-08002B2CF9AE}" pid="49" name="x1ye=51">
    <vt:lpwstr>VTgOI0/kikob792gNAOA27yW6mqcE0Ejc3ryXnwvY42hn4qw/vLPwxEH6ODkqpYwGlT68OMtb/Ug+E6F0wnoxTCzWkswztY0ZpjDL2LhGN/aHqIIPnwkQaxXE6123IdneiidRgFpafUx0xL60mqH/j3VdCLT2a5UZ26s9PkZRJv/Ov5PsSdn/ANjZHyhe7iXS6gXixvRgIG9mkn+bPl086BwZwP5Q71rzTdGm5GJxdwe8kqoGzNKJWcP68S1D5O</vt:lpwstr>
  </property>
  <property fmtid="{D5CDD505-2E9C-101B-9397-08002B2CF9AE}" pid="50" name="x1ye=52">
    <vt:lpwstr>NHe32N/fwR/gTV0TNLyOaPAWYZhiEpxsp/oakrO0jlzuvrPNIhZOIhflvNOLzVydM2elDrXeNEvyd3gW3BJ/b4izgils8L6Yu5PezlogBfdFTnsaNsrSvCRboUEHSLm/CzH9Gpgo89MWpDu6J4j+ToNGBEyBh/PsUksk75tuAcVRAQkINE+cCiiIOWc4PIbvZH64qQBm2VZXjEH+O/ncCKKPsxiVc1NF4PY/NizEOdf5P8mP54XLYHIaP6n0Nzh</vt:lpwstr>
  </property>
  <property fmtid="{D5CDD505-2E9C-101B-9397-08002B2CF9AE}" pid="51" name="x1ye=53">
    <vt:lpwstr>1KeNvM68wjjgWUsF3/yb7yf4SkUjd+J6jTwsTeGGpF3mjZhMlI6hqag0saqCt+RlrORVvmNwnKkPBSBGHy5GDZnxBW4M4msLkFKxnYdmSLDcJV1rl9CvoAWEtilGRieOhrtL7bqbMDTzXoRh7mBC3FD2snjj6YBXPSzV3asZK0MWNC+3Z3O+o9towmyiyk3n/JnzZJ6dC15LL2kX0PdT4oi0VTaJR75KkMhx+CUA7V3gBTd3kUTHr7oLfmW71Hf</vt:lpwstr>
  </property>
  <property fmtid="{D5CDD505-2E9C-101B-9397-08002B2CF9AE}" pid="52" name="x1ye=54">
    <vt:lpwstr>No7mu1/kxrG5CRnHvj4R7eWrcVfBfcdmgTbr8+2sxrGbY/0WmuJA67wV9RdAy+gdcM3CwFrHjEqm4gyq+XH8+JDjciy/ACK9UbOyp+P7KE+YnDLyARa2B+GNaSwSeWf1gpRXG7mWbVxNL57s7ahj7orQ36MLSQGc10SaksSqxugOlxMXBxGhTF5nFTmrRM6L94lmhIVyYJPlI58m9jwhOy7G9nf6nwqp2aYTbmRUPSmP4cfyNL82Nt31zC3OJ/B</vt:lpwstr>
  </property>
  <property fmtid="{D5CDD505-2E9C-101B-9397-08002B2CF9AE}" pid="53" name="x1ye=55">
    <vt:lpwstr>4vV7y8px3wx5fMXtCE2jfaslVT07Qk6kgk4SgoNJMMEadVGLw4K5J+vAoILjUe/6ik/dEEYHvGfOgPeTGIfE633poWK/lpNkmPrnHso0sPf9if3eZ1ibXKQv1FbQ/daFPUhQ8NY/aLKgE/twQbSkQ8bU7gbL6OoSSN4JXuTShMoJrl7i0DlPzPKviimyCvduV2tonXXYakSdLccr2P9nVk/esWfRedgwV3pap+RPBtUEkfXrNP82Tw8AXHL4dFj</vt:lpwstr>
  </property>
  <property fmtid="{D5CDD505-2E9C-101B-9397-08002B2CF9AE}" pid="54" name="x1ye=56">
    <vt:lpwstr>DgMCqykKoW3vHZK2A0wvGLE9rBH1XQD61PVKxI8vLI2/LqXGZpgODbH9eAMM56ygVlS6v2ZHtDnDvolYcSaGbFBSeMbRCDHJR7Qu6GKPzQjgvS7i4bQKbFbuJ64tLiKnDPG9HhDI1r4JOT/PRZGmnMpbh0WGgNtxvN1mGaFTnzY8LXlQVUzrD3NNPmgAEdTXsL/jY6e2zjCh/JMOVtSz9JgsvDmn70+a/vbzgVx4tFilhQZEarRQy/XGudoEVKn</vt:lpwstr>
  </property>
  <property fmtid="{D5CDD505-2E9C-101B-9397-08002B2CF9AE}" pid="55" name="x1ye=57">
    <vt:lpwstr>RYTzSEYxbwYP7qzSRfbj34H9NIM47E6xSJrDuy6YPbjRrKxC6EeFSR69LNYfiPo8UNnmNfzqQNV31T4h2Wwx9B1zu3BFQ4Y92FkTKly34/0efLUQFEVYYaZhFXeJYgPjEd2fhvPq7gcp99MOZx+WxOC1Np97rrfiHytBCas3JniKdTBnD0zbhXAd2woJ0eh0nsGFTn3HdCxVVa7JbLClf4XVvFya87L44XdS63tKdsSImK5n1Db4jOZs19V3Cp/</vt:lpwstr>
  </property>
  <property fmtid="{D5CDD505-2E9C-101B-9397-08002B2CF9AE}" pid="56" name="x1ye=58">
    <vt:lpwstr>OW4PHG38ry5DJKtxjKBr9hJg3CQdxZ+GGeSJ8kmsH6EFu1nSd0ZKdAFNUkXZu109hbdZPTN+oeT6ie7UN2fLD6drJMEtr+sCyIMbi6kgEMTMAOFUo6lawDJNG7NaHmu48HD1UnSxTeT8z/kuZj5cUXxbeqPlF0NBHXNOBPXcIMlT+QXX1OyjdQpdZFvoizlBbsYd0Thz1ICytl6ARLcpYJGXyO1XClT03QtnZPj44RuY0mty+09GUOzOVAh/z8e</vt:lpwstr>
  </property>
  <property fmtid="{D5CDD505-2E9C-101B-9397-08002B2CF9AE}" pid="57" name="x1ye=59">
    <vt:lpwstr>oct8qPs6r8hLpxJX5fw2ssb8U4nYil2hVQ5L1H5vNczP3odQE+lflT24SraimtFLXgEnCRHKBSXh+JmMVZb/TLWjlJFZwXMbmLs8sj9lngxjz2po/zvNs94X6pnURSpzWjwDG8JgtadZt8irZsOwfKqM5xc2/PTrSNMgHvM/gDyT8Y8mefbr4ECvo9vCnvxbpuLtdpN8Gewm1g7nDtRQaNLFgxYG3i/0MO4oSFUt9HbVTAzgLAqohVSqolGkmWB</vt:lpwstr>
  </property>
  <property fmtid="{D5CDD505-2E9C-101B-9397-08002B2CF9AE}" pid="58" name="x1ye=6">
    <vt:lpwstr>hVlhEB8vuF3pLftLeKYotPVHOTEzKwClUIcXTI1vEmmyOviv8M4xRwbKIRfVBQT0pn1odZ6FpgAoNfJ9jZuNJzjrl1utTsIlMBtA0OP2cxb6h69Qy7zMdA7994knFLmQVRU+EI0ZRJ9sNC8iGbcZh5z7Y/bpTn578xGax+eM0H9m/ygHn/HOxs0dPtdKhpWA1oHSg1mrdT11rtAti3XbvZCezo5JZkvee4nPu5nSKcICuLFPcysKToURZE4z8MS</vt:lpwstr>
  </property>
  <property fmtid="{D5CDD505-2E9C-101B-9397-08002B2CF9AE}" pid="59" name="x1ye=60">
    <vt:lpwstr>qMxsAWPdI228Oy10GlpRHvA8DwiRfsGSlSx8oi8rrcylmHeMGWf/CavBKDR8hYlFZiGX/QGLBzrYaS5+gxcyIK3MhZcRMSL6tcnZ/Wl8J4ZwQqGCgMPJH4301bcpe8aiLuxrXrEzecgqNNPt1pU1bWxC4j6uxUunAP8LNKnaWytBwOoQPDOPvOVM4umJc3wBeS9+9bLAlEgEkT86npL7ofkRQzBr/BOFzKfDF7CDbbMZVA61/PsN74p3500ffys</vt:lpwstr>
  </property>
  <property fmtid="{D5CDD505-2E9C-101B-9397-08002B2CF9AE}" pid="60" name="x1ye=61">
    <vt:lpwstr>1IQlaq/lAfQsFVI7OUXb9bwi/1NwTMQbNk/5hGbONjrrEZcpeJNrBp8ehn8PKpSen5IFEZTSC7qgLP3DzdTT/I7jmDkHqKONkq+E1AgdWrTeQ5BqCWSRidicCVdnVrt01rX8xKW1BDKWS0jGisaglRZNRoEdqi9kXM8CnW5HNICEay6PPDQqSx3cHEIZbTLFwZVzQfv6cjvhuItT0pktINRS2ETyeh9rll1SltOVD8MteiL4Xwar9GqjlCv1t64</vt:lpwstr>
  </property>
  <property fmtid="{D5CDD505-2E9C-101B-9397-08002B2CF9AE}" pid="61" name="x1ye=62">
    <vt:lpwstr>7zkfCahiv+AecPXFc1pRkwp4skTJ/HTuZuB+DzuhYdEigDnSl6djH2gMziSTEF6Gdt5Fw8vVOgRtcakSP+ZyXvuBlbBzwqpC50qjm7B/Ol9yVlJFarGkLMiZNHFjQv0AIxS/iE8/WrdTT4+VS19ueJN3rfsLBdWxEZ+W1VQoW3sP+XtNWKJJrDA3lXDDDFN4A2XKfEIHpDOdmphUG0aihKsfawn50O2RHGfwVAZyrjfPhvNaNaA8BhJ0c0fks3m</vt:lpwstr>
  </property>
  <property fmtid="{D5CDD505-2E9C-101B-9397-08002B2CF9AE}" pid="62" name="x1ye=63">
    <vt:lpwstr>5wip/NueFjP70ZIg6w5LJvZSa4/f7DqFtFPeHc1ccl1sgYDX+qNBdxiux+mM7XC1mtjqZV0FzVmm5hMWvOo15P+Aif1ZOw31HKJSQAfOLhshik1hAcmHsiQ1/U+/0Wcbz724+zBW7sRVu2wxKNl/GI1XHVPJDwlDplm0gshc4LnJgJQlcCBKGnQ608LUmeKBPP4T+kJ3CP+gMEd8vcaZOgH9PSUcUhCCs3fRyRVJuBgB2NsSj/UUAz+L1b3iTbS</vt:lpwstr>
  </property>
  <property fmtid="{D5CDD505-2E9C-101B-9397-08002B2CF9AE}" pid="63" name="x1ye=64">
    <vt:lpwstr>cR5X+a9guzXQI2ZndFRLXyNQyYgjFChGVaqEf7kKhENFy+7e4TvgLJUUTL8EV8a/1QYBiNlxJ0Fl6/yjI22FAOgJTX+BceeOBUuhmhP5ozv3d6LQS++4TN7pmI0DzmM5wKkQxXiWm2jKO3hgrgvSwW6yHVOqYefyyugI0iSeGztB1oqwTs3c93plaOES8dzGw/OArTVrUXGWf9Dn62KbLw0TwOaE+G7s1epzBxuNw9gtKwPovpXzJ1Ac0JQGDjR</vt:lpwstr>
  </property>
  <property fmtid="{D5CDD505-2E9C-101B-9397-08002B2CF9AE}" pid="64" name="x1ye=65">
    <vt:lpwstr>tLhke6/65v/vsIOZvCau9Ms5e5wnfLgxlnep6+e9xkFkFtbgeHrlnpsrtjCYusZ8pOYPnfDTq8jnVmYiV1n+jjuvGZ9dsf0shMvOJ3kQ/WexQWzaBala4X6QaaLD+cSFu0ZyNQHBHlE+BT/v6G/0nVLMDlIWxgNawufjcMcB+AfT20Mccwt7qolX52c+1GR3R1hMlZdhmn7BFW9aYdiUZWzcLNiEUAWT6kkGhqDP1C4XmcvkEy3lQCgMo+Bl1XD</vt:lpwstr>
  </property>
  <property fmtid="{D5CDD505-2E9C-101B-9397-08002B2CF9AE}" pid="65" name="x1ye=66">
    <vt:lpwstr>ZwRSNxQ6XhN4Rx19a0v9Uv6fSpsQQ5tigFNvtiSn/tnc7JATACi7KiTUevARFMj82sGkrSzmBFQoIMGL4SsP25cCTfZrI+fjtommw5jNB+VeeygPJWr6P/q9g8sh0EwTC6IAexo0N7jyX2mSUajQ1b1NU/3wI4HOAD7uXwyxk0PMHK3P9aWV0RyHMbp1Md7WvHW0MSbEyQEKV93/0OoI7mhqAGniyjuU6N83g0bqIgzZXyDikWc6EF1kqAQx7e+</vt:lpwstr>
  </property>
  <property fmtid="{D5CDD505-2E9C-101B-9397-08002B2CF9AE}" pid="66" name="x1ye=67">
    <vt:lpwstr>PuC6T1A4nsctK5C2C+EB6+0GrYffursW/bhCnXFUuUjE7jK72SFe7kkR5GJzcnLaHft1Qu3W3Vuy7wemu17bpN40Tlm0HI5FqGZWJwlhWuvwdYhj/lSK8SnHju1Zq4V30/dmnI6Igph+Fpx+HzuBWucPstdNWIq7o0nX4XUtg67Ig4gCTcYtbCGw5eVSb7oS3bKR10f59UeFw3kyxIH7hzcx10yBARiMs+R85W4paT6AiMUrRqd7GR6PMqPLk5g</vt:lpwstr>
  </property>
  <property fmtid="{D5CDD505-2E9C-101B-9397-08002B2CF9AE}" pid="67" name="x1ye=68">
    <vt:lpwstr>EWHIPHgbMR8LifZz340xbJs65n+p+wuXj1HXG5vYmXUFR1GHjWDPiznFYVZWniRb8Ik2ZOgICEkVzA2BRCK/yd7u9DiGcmJbXi4t5i3+1XUds3w4KeTfPkcVaC66dgEfFJHMI/ncR86mbx7TBjePY8UJlPillr7bfmLDs6FJmIQdDfDsQiDW5/z/jOomdGd2BxnZm4ODU7h3aOFdgLB5QZpiXNeTlJxUvGUANH6J0q9JAfxJszk+tkaWjfAiZdH</vt:lpwstr>
  </property>
  <property fmtid="{D5CDD505-2E9C-101B-9397-08002B2CF9AE}" pid="68" name="x1ye=69">
    <vt:lpwstr>uV/D1EHPVOvhkUZrNgGYT1anfPSNq/wkr6qOSe49HlhtALsaI/9JUCmjSJ/OezhyaHB0mLDC+wwcEiwNDcCmynJ/glrt7QTOB77edMhOSEjvE6lJAfp8s5aZEOiaSjGTrJ3BKzJ5qXHglIrmln+bN5KhxA1EaUIvaq3otFc5+lGk2RMDMd9/9RspVFpYO0hsLrgdcsyIYY6pKQvBaoxeybHUVMEhUPpi46RXLGSiAosxVpbRLuAmqK5PL8moIME</vt:lpwstr>
  </property>
  <property fmtid="{D5CDD505-2E9C-101B-9397-08002B2CF9AE}" pid="69" name="x1ye=7">
    <vt:lpwstr>7hHIllNIdSAsyYVDgcOBAcrB78Cr/4C8LUtPF1Vym6h02lJxS1/H+yvAgBH5wOTLp1SfnQ6kS7iL0cUljoS0kY6lZviWtuGJZ8oKPtKeNMtq0g+g5nja5i0ppk66QOCmfN7fi7DB3Vm42QBlS2cCFP8C9KCfuUrgVIDBdUt9/YmtmoNW8JPGQpD3NouV116kFOMj7VAYuzNKIzdHME3c5sgoYRme7pjugcUxCnPhnnv7sdrAmbhBZuXhcOclma7</vt:lpwstr>
  </property>
  <property fmtid="{D5CDD505-2E9C-101B-9397-08002B2CF9AE}" pid="70" name="x1ye=70">
    <vt:lpwstr>ExnEalgxQbdYY6BJySh6/7rPcFTharf+nzImf6Fd9ThL+3SZzldP7emG6Pmrc6mWScYkOgCKab9POx54J8E4yFghndJAmY3PF2vIoJl8m5UND8Iom92A5svGi4YRXPPgVfUTXHoHaGtS2VzfnqxMvsf6W3vxNPOb1bNoxKNyAoxCTsS+258Wel/P/EW1jI0v7TRStEY9nmXaTddghZLtpy5GBrmz0KlKXiu7kw3XrK1DSNeL7ObGJsusYNquTZl</vt:lpwstr>
  </property>
  <property fmtid="{D5CDD505-2E9C-101B-9397-08002B2CF9AE}" pid="71" name="x1ye=71">
    <vt:lpwstr>m9yyDg/vqpjKznEWOlWA6pKzO9hPZ/fZlc4LFMJyn3Md9bLekdD+zPzecTKBVbKPkUQOpJ7F5HrhXvpccd/Qop5rW/ULyWoeC6t1a0HYDGk3651FtMMHGTHA20PaiyiyD21goB7HaLkTTi6e8tD+Fa6z/voviBeRDuPxa3K5rRbMGiYaAd1QPYDI9GedQSIirb1sZNI2J6DqYLwOGc0s0R8KtJS+exnh/7wIBYRapi6aNEFJE/abYNz9hE5liQn</vt:lpwstr>
  </property>
  <property fmtid="{D5CDD505-2E9C-101B-9397-08002B2CF9AE}" pid="72" name="x1ye=72">
    <vt:lpwstr>kuDmBiJ7DmuCeqXdRX+y4kwReeLv/ItBb2N1Ytrp8KzBfW0PQ+B0hPV7oAaS/4TlxZNFLXsZjgBbGaqrK4jBdcpT1ZrF05qmrbfTb59UKcOcCrSfL8hn/OmL/I68h12I9AdRBgakYEcAAA==</vt:lpwstr>
  </property>
  <property fmtid="{D5CDD505-2E9C-101B-9397-08002B2CF9AE}" pid="73" name="x1ye=8">
    <vt:lpwstr>kdUxp55O9IkWneEXduVLImv1VmYqYyO06UVfX0R3MvE7H4SvbY9WbhebViN99c4BBQjLJd+tm3zpGsqibWf3ukbHJ8xQlC41cnTv5oEAgclsMYNKJ/r0s3+AxQIy3xiGTJ5JVuxczKy/9PZdiZ5ex4Q64G9lhEsInUQ/rjCUzXY/Slkv4LTpWrcxL0S9ju0mQmggWnwL1/mCMDAF+jaZGkN9hHBxOS66mAeF4gYN/43DF9hZCLIkpviNcgDuB8m</vt:lpwstr>
  </property>
  <property fmtid="{D5CDD505-2E9C-101B-9397-08002B2CF9AE}" pid="74" name="x1ye=9">
    <vt:lpwstr>9ReMntbYBfC9I1rI0aJa5mcwzoGXUZ7Hk2kXdoTBvL7/1abYTfx/kX9LVQAPNdgG1gTtBFOCUujlAwvi1EoBgflkz4GMDicIjtiCVzt2pfCUk6dGuPpSyKz4ey+dw8Ba1EM3WZSIjIIsAAZDYCROwRPbD2XIz1Aza1RFnziT3MyK6YTMKbOosW4noTTirzTJFN301eE4ZD64AjY+EZUNj7aUezax6zZ99rXPALNlj9Rn0ELISkmof2b/8A77PHd</vt:lpwstr>
  </property>
</Properties>
</file>